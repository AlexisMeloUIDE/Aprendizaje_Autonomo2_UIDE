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BA64" w14:textId="37B067F9" w:rsidR="00F627CC" w:rsidRDefault="00F627CC" w:rsidP="00F627CC">
      <w:pPr>
        <w:jc w:val="center"/>
        <w:rPr>
          <w:sz w:val="28"/>
          <w:szCs w:val="28"/>
        </w:rPr>
      </w:pPr>
      <w:r>
        <w:rPr>
          <w:sz w:val="28"/>
          <w:szCs w:val="28"/>
        </w:rPr>
        <w:t>CRONOGRAMA DEL PROYECTO</w:t>
      </w:r>
    </w:p>
    <w:p w14:paraId="2A108AFE" w14:textId="0B66453F" w:rsidR="00F627CC" w:rsidRDefault="00F627CC" w:rsidP="00F627CC">
      <w:pPr>
        <w:jc w:val="center"/>
        <w:rPr>
          <w:sz w:val="28"/>
          <w:szCs w:val="28"/>
        </w:rPr>
      </w:pPr>
      <w:r w:rsidRPr="00F627CC">
        <w:rPr>
          <w:sz w:val="28"/>
          <w:szCs w:val="28"/>
        </w:rPr>
        <w:t xml:space="preserve">Desarrollo del </w:t>
      </w:r>
      <w:proofErr w:type="spellStart"/>
      <w:r w:rsidRPr="00F627CC">
        <w:rPr>
          <w:sz w:val="28"/>
          <w:szCs w:val="28"/>
        </w:rPr>
        <w:t>Videojuego</w:t>
      </w:r>
      <w:proofErr w:type="spellEnd"/>
      <w:r w:rsidRPr="00F627CC">
        <w:rPr>
          <w:sz w:val="28"/>
          <w:szCs w:val="28"/>
        </w:rPr>
        <w:t xml:space="preserve"> Pong </w:t>
      </w:r>
      <w:proofErr w:type="spellStart"/>
      <w:r w:rsidRPr="00F627CC">
        <w:rPr>
          <w:sz w:val="28"/>
          <w:szCs w:val="28"/>
        </w:rPr>
        <w:t>en</w:t>
      </w:r>
      <w:proofErr w:type="spellEnd"/>
      <w:r w:rsidRPr="00F627CC">
        <w:rPr>
          <w:sz w:val="28"/>
          <w:szCs w:val="28"/>
        </w:rPr>
        <w:t xml:space="preserve"> Python</w:t>
      </w:r>
    </w:p>
    <w:p w14:paraId="41ECF0EC" w14:textId="0591954D" w:rsidR="00F627CC" w:rsidRPr="00F627CC" w:rsidRDefault="00F627CC" w:rsidP="00F627CC">
      <w:pPr>
        <w:jc w:val="center"/>
        <w:rPr>
          <w:sz w:val="28"/>
          <w:szCs w:val="28"/>
        </w:rPr>
      </w:pPr>
      <w:r w:rsidRPr="00F627CC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5B0069" wp14:editId="100FE18D">
            <wp:simplePos x="0" y="0"/>
            <wp:positionH relativeFrom="margin">
              <wp:align>center</wp:align>
            </wp:positionH>
            <wp:positionV relativeFrom="paragraph">
              <wp:posOffset>412589</wp:posOffset>
            </wp:positionV>
            <wp:extent cx="9144000" cy="37204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27CC">
        <w:rPr>
          <w:sz w:val="28"/>
          <w:szCs w:val="28"/>
        </w:rPr>
        <w:t>LOGICA DE PROGRAMACION 1-ECC-1B</w:t>
      </w:r>
    </w:p>
    <w:sectPr w:rsidR="00F627CC" w:rsidRPr="00F627CC" w:rsidSect="00F627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4F2A"/>
    <w:multiLevelType w:val="multilevel"/>
    <w:tmpl w:val="A208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57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CC"/>
    <w:rsid w:val="00323F68"/>
    <w:rsid w:val="00F6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8D24"/>
  <w15:chartTrackingRefBased/>
  <w15:docId w15:val="{330798D6-15EA-4146-946D-A121E46A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Melo</dc:creator>
  <cp:keywords/>
  <dc:description/>
  <cp:lastModifiedBy>Alexis Melo</cp:lastModifiedBy>
  <cp:revision>1</cp:revision>
  <dcterms:created xsi:type="dcterms:W3CDTF">2026-02-24T19:34:00Z</dcterms:created>
  <dcterms:modified xsi:type="dcterms:W3CDTF">2026-02-24T19:41:00Z</dcterms:modified>
</cp:coreProperties>
</file>